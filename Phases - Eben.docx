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CEBDF"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Hi Rob,</w:t>
      </w:r>
    </w:p>
    <w:p w14:paraId="0BC1C439" w14:textId="77777777" w:rsidR="00C57A80" w:rsidRDefault="00C57A80" w:rsidP="00C57A80">
      <w:pPr>
        <w:autoSpaceDE w:val="0"/>
        <w:autoSpaceDN w:val="0"/>
        <w:adjustRightInd w:val="0"/>
        <w:rPr>
          <w:rFonts w:ascii="AppleSystemUIFont" w:hAnsi="AppleSystemUIFont" w:cs="AppleSystemUIFont"/>
        </w:rPr>
      </w:pPr>
    </w:p>
    <w:p w14:paraId="23917C13"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I wanted to send this note in advance of our meeting today. I've had a chance to review with Jeff and we are looking for your feedback. Please review and advise.</w:t>
      </w:r>
    </w:p>
    <w:p w14:paraId="1F51B5AD" w14:textId="77777777" w:rsidR="00C57A80" w:rsidRDefault="00C57A80" w:rsidP="00C57A80">
      <w:pPr>
        <w:autoSpaceDE w:val="0"/>
        <w:autoSpaceDN w:val="0"/>
        <w:adjustRightInd w:val="0"/>
        <w:rPr>
          <w:rFonts w:ascii="AppleSystemUIFont" w:hAnsi="AppleSystemUIFont" w:cs="AppleSystemUIFont"/>
        </w:rPr>
      </w:pPr>
    </w:p>
    <w:p w14:paraId="1CB38059"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We'd like to take a phased approach to the project planning and kickoff. In the interest of getting us all on the same page, I've created some phases, and where appropriate identified who is involved.</w:t>
      </w:r>
    </w:p>
    <w:p w14:paraId="2D4F8949" w14:textId="77777777" w:rsidR="00C57A80" w:rsidRDefault="00C57A80" w:rsidP="00C57A80">
      <w:pPr>
        <w:autoSpaceDE w:val="0"/>
        <w:autoSpaceDN w:val="0"/>
        <w:adjustRightInd w:val="0"/>
        <w:rPr>
          <w:rFonts w:ascii="AppleSystemUIFont" w:hAnsi="AppleSystemUIFont" w:cs="AppleSystemUIFont"/>
        </w:rPr>
      </w:pPr>
    </w:p>
    <w:p w14:paraId="5F527CC6" w14:textId="77777777" w:rsidR="00C57A80" w:rsidRDefault="00C57A80" w:rsidP="00C57A80">
      <w:pPr>
        <w:autoSpaceDE w:val="0"/>
        <w:autoSpaceDN w:val="0"/>
        <w:adjustRightInd w:val="0"/>
        <w:rPr>
          <w:rFonts w:ascii="AppleSystemUIFont" w:hAnsi="AppleSystemUIFont" w:cs="AppleSystemUIFont"/>
        </w:rPr>
      </w:pPr>
      <w:r>
        <w:rPr>
          <w:rFonts w:ascii="AppleSystemUIFontBold" w:hAnsi="AppleSystemUIFontBold" w:cs="AppleSystemUIFontBold"/>
          <w:b/>
          <w:bCs/>
          <w:u w:val="single"/>
        </w:rPr>
        <w:t>Phase 1: Pre-Work</w:t>
      </w:r>
    </w:p>
    <w:p w14:paraId="7A89AE2A"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NOTE: Our goal in the Pre-Work section is to provide comprehensive enough information so that you can create a fully inclusive UI prototype for mobile and web prior to beginning actual mobile or application development.</w:t>
      </w:r>
    </w:p>
    <w:p w14:paraId="0EEB733A"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We will send you the bulleted breakdowns of each module, as per our prior discussion. </w:t>
      </w:r>
      <w:r>
        <w:rPr>
          <w:rFonts w:ascii="AppleSystemUIFontItalic" w:hAnsi="AppleSystemUIFontItalic" w:cs="AppleSystemUIFontItalic"/>
          <w:i/>
          <w:iCs/>
          <w:u w:val="single"/>
        </w:rPr>
        <w:t xml:space="preserve">(Jeff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79B0362F"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We will send each module as we complete the breakdown in the interest of keeping things moving forward and making the best use of our time. </w:t>
      </w:r>
      <w:r>
        <w:rPr>
          <w:rFonts w:ascii="AppleSystemUIFontItalic" w:hAnsi="AppleSystemUIFontItalic" w:cs="AppleSystemUIFontItalic"/>
          <w:i/>
          <w:iCs/>
          <w:u w:val="single"/>
        </w:rPr>
        <w:t xml:space="preserve">(Jeff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781B992A"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To accomplish this, Jeff will write up a functional document that is essentially a knowledge transfer of each module as it pertains to the life of a mobile notary. </w:t>
      </w:r>
      <w:r>
        <w:rPr>
          <w:rFonts w:ascii="AppleSystemUIFontItalic" w:hAnsi="AppleSystemUIFontItalic" w:cs="AppleSystemUIFontItalic"/>
          <w:i/>
          <w:iCs/>
          <w:u w:val="single"/>
        </w:rPr>
        <w:t>(Jeff)</w:t>
      </w:r>
    </w:p>
    <w:p w14:paraId="55CFD645"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I will then take that functional document and break it down into bullet points that describe the key features of each line item in the Mobile Notary Ease Features List spreadsheet. </w:t>
      </w:r>
      <w:r>
        <w:rPr>
          <w:rFonts w:ascii="AppleSystemUIFontItalic" w:hAnsi="AppleSystemUIFontItalic" w:cs="AppleSystemUIFontItalic"/>
          <w:i/>
          <w:iCs/>
          <w:u w:val="single"/>
        </w:rPr>
        <w:t>(</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215BF234"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 xml:space="preserve">While I will begin to document the System Administration module, Jeff will peel off some of the more complex modules (Order Management &amp; Accounting). Again, this is in the interest of efficiency. As a </w:t>
      </w:r>
      <w:proofErr w:type="gramStart"/>
      <w:r>
        <w:rPr>
          <w:rFonts w:ascii="AppleSystemUIFont" w:hAnsi="AppleSystemUIFont" w:cs="AppleSystemUIFont"/>
        </w:rPr>
        <w:t>result</w:t>
      </w:r>
      <w:proofErr w:type="gramEnd"/>
      <w:r>
        <w:rPr>
          <w:rFonts w:ascii="AppleSystemUIFont" w:hAnsi="AppleSystemUIFont" w:cs="AppleSystemUIFont"/>
        </w:rPr>
        <w:t xml:space="preserve"> you will start to see breakdowns of some of the more complex functionality early in this process, allowing you to get a better sense of the overall scope sooner rather than later. </w:t>
      </w:r>
      <w:r>
        <w:rPr>
          <w:rFonts w:ascii="AppleSystemUIFontItalic" w:hAnsi="AppleSystemUIFontItalic" w:cs="AppleSystemUIFontItalic"/>
          <w:i/>
          <w:iCs/>
          <w:u w:val="single"/>
        </w:rPr>
        <w:t>(Jeff)</w:t>
      </w:r>
    </w:p>
    <w:p w14:paraId="5F678643"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 xml:space="preserve">We'll also do the mapping call during this phase as already scheduled with Addy. (If your UI designer will not be present during the mapping meeting, please set up an appointment for Jeff and </w:t>
      </w:r>
      <w:proofErr w:type="spellStart"/>
      <w:r>
        <w:rPr>
          <w:rFonts w:ascii="AppleSystemUIFont" w:hAnsi="AppleSystemUIFont" w:cs="AppleSystemUIFont"/>
        </w:rPr>
        <w:t>Eben</w:t>
      </w:r>
      <w:proofErr w:type="spellEnd"/>
      <w:r>
        <w:rPr>
          <w:rFonts w:ascii="AppleSystemUIFont" w:hAnsi="AppleSystemUIFont" w:cs="AppleSystemUIFont"/>
        </w:rPr>
        <w:t xml:space="preserve"> to meet this person, as we believe this is the only person on your team we have not yet met.) </w:t>
      </w:r>
      <w:r>
        <w:rPr>
          <w:rFonts w:ascii="AppleSystemUIFontItalic" w:hAnsi="AppleSystemUIFontItalic" w:cs="AppleSystemUIFontItalic"/>
          <w:i/>
          <w:iCs/>
          <w:u w:val="single"/>
        </w:rPr>
        <w:t xml:space="preserve">(Addy, Rob, Jeff,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 UI/Prototype Designer)</w:t>
      </w:r>
    </w:p>
    <w:p w14:paraId="21969C39"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Complete contracts with full understanding of scope and sign-off to start the project. </w:t>
      </w:r>
      <w:r>
        <w:rPr>
          <w:rFonts w:ascii="AppleSystemUIFontItalic" w:hAnsi="AppleSystemUIFontItalic" w:cs="AppleSystemUIFontItalic"/>
          <w:i/>
          <w:iCs/>
          <w:u w:val="single"/>
        </w:rPr>
        <w:t>(Jeff &amp; Rob)</w:t>
      </w:r>
    </w:p>
    <w:p w14:paraId="29F3EF0E"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 xml:space="preserve">As a side note, Jeff also needs logo and corporate identity design for </w:t>
      </w:r>
      <w:proofErr w:type="spellStart"/>
      <w:r>
        <w:rPr>
          <w:rFonts w:ascii="AppleSystemUIFont" w:hAnsi="AppleSystemUIFont" w:cs="AppleSystemUIFont"/>
        </w:rPr>
        <w:t>CentralMassSoftware</w:t>
      </w:r>
      <w:proofErr w:type="spellEnd"/>
      <w:r>
        <w:rPr>
          <w:rFonts w:ascii="AppleSystemUIFont" w:hAnsi="AppleSystemUIFont" w:cs="AppleSystemUIFont"/>
        </w:rPr>
        <w:t xml:space="preserve"> and the Mobile Notary Ease brand. If your graphic designer can provide </w:t>
      </w:r>
      <w:proofErr w:type="gramStart"/>
      <w:r>
        <w:rPr>
          <w:rFonts w:ascii="AppleSystemUIFont" w:hAnsi="AppleSystemUIFont" w:cs="AppleSystemUIFont"/>
        </w:rPr>
        <w:t>this</w:t>
      </w:r>
      <w:proofErr w:type="gramEnd"/>
      <w:r>
        <w:rPr>
          <w:rFonts w:ascii="AppleSystemUIFont" w:hAnsi="AppleSystemUIFont" w:cs="AppleSystemUIFont"/>
        </w:rPr>
        <w:t xml:space="preserve"> we'd like to engage them for this purpose during Phase 1. </w:t>
      </w:r>
      <w:r>
        <w:rPr>
          <w:rFonts w:ascii="AppleSystemUIFontItalic" w:hAnsi="AppleSystemUIFontItalic" w:cs="AppleSystemUIFontItalic"/>
          <w:i/>
          <w:iCs/>
          <w:u w:val="single"/>
        </w:rPr>
        <w:t>(Jeff, Rob, Graphic Designer)</w:t>
      </w:r>
    </w:p>
    <w:p w14:paraId="0E26B658" w14:textId="77777777" w:rsidR="00C57A80" w:rsidRDefault="00C57A80" w:rsidP="00C57A80">
      <w:pPr>
        <w:numPr>
          <w:ilvl w:val="0"/>
          <w:numId w:val="5"/>
        </w:numPr>
        <w:autoSpaceDE w:val="0"/>
        <w:autoSpaceDN w:val="0"/>
        <w:adjustRightInd w:val="0"/>
        <w:ind w:left="0" w:firstLine="0"/>
        <w:rPr>
          <w:rFonts w:ascii="AppleSystemUIFont" w:hAnsi="AppleSystemUIFont" w:cs="AppleSystemUIFont"/>
        </w:rPr>
      </w:pPr>
      <w:r>
        <w:rPr>
          <w:rFonts w:ascii="AppleSystemUIFont" w:hAnsi="AppleSystemUIFont" w:cs="AppleSystemUIFont"/>
        </w:rPr>
        <w:t>Additional Action Items: Please provide email addresses for your team so we can add them to our Slack channel for this project. </w:t>
      </w:r>
      <w:r>
        <w:rPr>
          <w:rFonts w:ascii="AppleSystemUIFontItalic" w:hAnsi="AppleSystemUIFontItalic" w:cs="AppleSystemUIFontItalic"/>
          <w:i/>
          <w:iCs/>
          <w:u w:val="single"/>
        </w:rPr>
        <w:t xml:space="preserve">(Rob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7E2E01AA" w14:textId="77777777" w:rsidR="00C57A80" w:rsidRDefault="00C57A80" w:rsidP="00C57A80">
      <w:pPr>
        <w:autoSpaceDE w:val="0"/>
        <w:autoSpaceDN w:val="0"/>
        <w:adjustRightInd w:val="0"/>
        <w:rPr>
          <w:rFonts w:ascii="AppleSystemUIFont" w:hAnsi="AppleSystemUIFont" w:cs="AppleSystemUIFont"/>
        </w:rPr>
      </w:pPr>
      <w:r>
        <w:rPr>
          <w:rFonts w:ascii="AppleSystemUIFontBold" w:hAnsi="AppleSystemUIFontBold" w:cs="AppleSystemUIFontBold"/>
          <w:b/>
          <w:bCs/>
          <w:u w:val="single"/>
        </w:rPr>
        <w:t>Phase 2: Project Setup</w:t>
      </w:r>
    </w:p>
    <w:p w14:paraId="4602E3B3"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t>Discuss and agree upon when we will hold sprint planning, scrums, sprint reviews, retrospectives, etc. What's the schedule? </w:t>
      </w:r>
      <w:r>
        <w:rPr>
          <w:rFonts w:ascii="AppleSystemUIFontItalic" w:hAnsi="AppleSystemUIFontItalic" w:cs="AppleSystemUIFontItalic"/>
          <w:i/>
          <w:iCs/>
          <w:u w:val="single"/>
        </w:rPr>
        <w:t xml:space="preserve">(Jeff, 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77E61720"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t>Identify roles and responsibilities on a RACI chart. </w:t>
      </w:r>
      <w:r>
        <w:rPr>
          <w:rFonts w:ascii="AppleSystemUIFontItalic" w:hAnsi="AppleSystemUIFontItalic" w:cs="AppleSystemUIFontItalic"/>
          <w:i/>
          <w:iCs/>
          <w:u w:val="single"/>
        </w:rPr>
        <w:t xml:space="preserve">(Rob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5112234E"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t xml:space="preserve">Setup required IAM profiles in </w:t>
      </w:r>
      <w:proofErr w:type="gramStart"/>
      <w:r>
        <w:rPr>
          <w:rFonts w:ascii="AppleSystemUIFont" w:hAnsi="AppleSystemUIFont" w:cs="AppleSystemUIFont"/>
        </w:rPr>
        <w:t>AWS</w:t>
      </w:r>
      <w:proofErr w:type="gramEnd"/>
      <w:r>
        <w:rPr>
          <w:rFonts w:ascii="AppleSystemUIFont" w:hAnsi="AppleSystemUIFont" w:cs="AppleSystemUIFont"/>
        </w:rPr>
        <w:t xml:space="preserve"> so all permissions issues are resolved before we start. </w:t>
      </w:r>
      <w:r>
        <w:rPr>
          <w:rFonts w:ascii="AppleSystemUIFontItalic" w:hAnsi="AppleSystemUIFontItalic" w:cs="AppleSystemUIFontItalic"/>
          <w:i/>
          <w:iCs/>
          <w:u w:val="single"/>
        </w:rPr>
        <w:t xml:space="preserve">(Rob, Arun,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3FE14AC4"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lastRenderedPageBreak/>
        <w:t>Ensure AWS environment is properly defined. This includes any redundancy, backup and restore procedures, load balancing, etc. I think Arun was the person on your team taking responsibility for this item. </w:t>
      </w:r>
      <w:r>
        <w:rPr>
          <w:rFonts w:ascii="AppleSystemUIFontItalic" w:hAnsi="AppleSystemUIFontItalic" w:cs="AppleSystemUIFontItalic"/>
          <w:i/>
          <w:iCs/>
          <w:u w:val="single"/>
        </w:rPr>
        <w:t>(Jeff, Rob &amp; Arun)</w:t>
      </w:r>
    </w:p>
    <w:p w14:paraId="40FE1C77"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t>Share any tools and permissions across teams (</w:t>
      </w:r>
      <w:proofErr w:type="spellStart"/>
      <w:r>
        <w:rPr>
          <w:rFonts w:ascii="AppleSystemUIFont" w:hAnsi="AppleSystemUIFont" w:cs="AppleSystemUIFont"/>
        </w:rPr>
        <w:t>CentralMassSoftware</w:t>
      </w:r>
      <w:proofErr w:type="spellEnd"/>
      <w:r>
        <w:rPr>
          <w:rFonts w:ascii="AppleSystemUIFont" w:hAnsi="AppleSystemUIFont" w:cs="AppleSystemUIFont"/>
        </w:rPr>
        <w:t xml:space="preserve"> [CMS] and your team) to ensure we don't have issues accessing tools and sharing information. This would include things like </w:t>
      </w:r>
      <w:proofErr w:type="spellStart"/>
      <w:r>
        <w:rPr>
          <w:rFonts w:ascii="AppleSystemUIFont" w:hAnsi="AppleSystemUIFont" w:cs="AppleSystemUIFont"/>
        </w:rPr>
        <w:t>LucidChart</w:t>
      </w:r>
      <w:proofErr w:type="spellEnd"/>
      <w:r>
        <w:rPr>
          <w:rFonts w:ascii="AppleSystemUIFont" w:hAnsi="AppleSystemUIFont" w:cs="AppleSystemUIFont"/>
        </w:rPr>
        <w:t xml:space="preserve">, Figma, </w:t>
      </w:r>
      <w:proofErr w:type="spellStart"/>
      <w:r>
        <w:rPr>
          <w:rFonts w:ascii="AppleSystemUIFont" w:hAnsi="AppleSystemUIFont" w:cs="AppleSystemUIFont"/>
        </w:rPr>
        <w:t>GitHUB</w:t>
      </w:r>
      <w:proofErr w:type="spellEnd"/>
      <w:r>
        <w:rPr>
          <w:rFonts w:ascii="AppleSystemUIFont" w:hAnsi="AppleSystemUIFont" w:cs="AppleSystemUIFont"/>
        </w:rPr>
        <w:t>, etc. </w:t>
      </w:r>
      <w:r>
        <w:rPr>
          <w:rFonts w:ascii="AppleSystemUIFontItalic" w:hAnsi="AppleSystemUIFontItalic" w:cs="AppleSystemUIFontItalic"/>
          <w:i/>
          <w:iCs/>
          <w:u w:val="single"/>
        </w:rPr>
        <w:t xml:space="preserve">(Rob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6F96E435" w14:textId="77777777" w:rsidR="00C57A80" w:rsidRDefault="00C57A80" w:rsidP="00C57A80">
      <w:pPr>
        <w:numPr>
          <w:ilvl w:val="0"/>
          <w:numId w:val="6"/>
        </w:numPr>
        <w:autoSpaceDE w:val="0"/>
        <w:autoSpaceDN w:val="0"/>
        <w:adjustRightInd w:val="0"/>
        <w:ind w:left="0" w:firstLine="0"/>
        <w:rPr>
          <w:rFonts w:ascii="AppleSystemUIFont" w:hAnsi="AppleSystemUIFont" w:cs="AppleSystemUIFont"/>
        </w:rPr>
      </w:pPr>
      <w:r>
        <w:rPr>
          <w:rFonts w:ascii="AppleSystemUIFont" w:hAnsi="AppleSystemUIFont" w:cs="AppleSystemUIFont"/>
        </w:rPr>
        <w:t>Setup and share a document repository with all team members so everyone has access to all the documentation they need. </w:t>
      </w:r>
      <w:r>
        <w:rPr>
          <w:rFonts w:ascii="AppleSystemUIFontItalic" w:hAnsi="AppleSystemUIFontItalic" w:cs="AppleSystemUIFontItalic"/>
          <w:i/>
          <w:iCs/>
          <w:u w:val="single"/>
        </w:rPr>
        <w:t xml:space="preserve">(Rob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0ABDC370" w14:textId="77777777" w:rsidR="00C57A80" w:rsidRDefault="00C57A80" w:rsidP="00C57A80">
      <w:pPr>
        <w:autoSpaceDE w:val="0"/>
        <w:autoSpaceDN w:val="0"/>
        <w:adjustRightInd w:val="0"/>
        <w:rPr>
          <w:rFonts w:ascii="AppleSystemUIFont" w:hAnsi="AppleSystemUIFont" w:cs="AppleSystemUIFont"/>
        </w:rPr>
      </w:pPr>
      <w:r>
        <w:rPr>
          <w:rFonts w:ascii="AppleSystemUIFontBold" w:hAnsi="AppleSystemUIFontBold" w:cs="AppleSystemUIFontBold"/>
          <w:b/>
          <w:bCs/>
          <w:u w:val="single"/>
        </w:rPr>
        <w:t>Phase 3: Project Communications &amp; Sign-Off</w:t>
      </w:r>
    </w:p>
    <w:p w14:paraId="2CFF4EAB" w14:textId="77777777" w:rsidR="00C57A80" w:rsidRDefault="00C57A80" w:rsidP="00C57A80">
      <w:pPr>
        <w:numPr>
          <w:ilvl w:val="0"/>
          <w:numId w:val="7"/>
        </w:numPr>
        <w:autoSpaceDE w:val="0"/>
        <w:autoSpaceDN w:val="0"/>
        <w:adjustRightInd w:val="0"/>
        <w:ind w:left="0" w:firstLine="0"/>
        <w:rPr>
          <w:rFonts w:ascii="AppleSystemUIFont" w:hAnsi="AppleSystemUIFont" w:cs="AppleSystemUIFont"/>
        </w:rPr>
      </w:pPr>
      <w:r>
        <w:rPr>
          <w:rFonts w:ascii="AppleSystemUIFont" w:hAnsi="AppleSystemUIFont" w:cs="AppleSystemUIFont"/>
        </w:rPr>
        <w:t>Create policies for project communications, documentation, and PM. This is simply putting a process in place to ensure that you as PM for your team and me as PM for CMS are in lockstep as we move the project forward. </w:t>
      </w:r>
      <w:r>
        <w:rPr>
          <w:rFonts w:ascii="AppleSystemUIFontItalic" w:hAnsi="AppleSystemUIFontItalic" w:cs="AppleSystemUIFontItalic"/>
          <w:i/>
          <w:iCs/>
          <w:u w:val="single"/>
        </w:rPr>
        <w:t xml:space="preserve">(Rob &amp;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w:t>
      </w:r>
    </w:p>
    <w:p w14:paraId="5979CBB0" w14:textId="77777777" w:rsidR="00C57A80" w:rsidRDefault="00C57A80" w:rsidP="00C57A80">
      <w:pPr>
        <w:autoSpaceDE w:val="0"/>
        <w:autoSpaceDN w:val="0"/>
        <w:adjustRightInd w:val="0"/>
        <w:rPr>
          <w:rFonts w:ascii="AppleSystemUIFont" w:hAnsi="AppleSystemUIFont" w:cs="AppleSystemUIFont"/>
        </w:rPr>
      </w:pPr>
      <w:r>
        <w:rPr>
          <w:rFonts w:ascii="AppleSystemUIFontBold" w:hAnsi="AppleSystemUIFontBold" w:cs="AppleSystemUIFontBold"/>
          <w:b/>
          <w:bCs/>
          <w:u w:val="single"/>
        </w:rPr>
        <w:t>Phase 4: Project Kickoff</w:t>
      </w:r>
    </w:p>
    <w:p w14:paraId="30880969" w14:textId="77777777" w:rsidR="00C57A80" w:rsidRDefault="00C57A80" w:rsidP="00C57A80">
      <w:pPr>
        <w:numPr>
          <w:ilvl w:val="0"/>
          <w:numId w:val="8"/>
        </w:numPr>
        <w:autoSpaceDE w:val="0"/>
        <w:autoSpaceDN w:val="0"/>
        <w:adjustRightInd w:val="0"/>
        <w:ind w:left="0" w:firstLine="0"/>
        <w:rPr>
          <w:rFonts w:ascii="AppleSystemUIFont" w:hAnsi="AppleSystemUIFont" w:cs="AppleSystemUIFont"/>
        </w:rPr>
      </w:pPr>
      <w:r>
        <w:rPr>
          <w:rFonts w:ascii="AppleSystemUIFont" w:hAnsi="AppleSystemUIFont" w:cs="AppleSystemUIFont"/>
        </w:rPr>
        <w:t>Prepare the backlog and perform the first sprint planning meeting for developing web and mobile prototypes. </w:t>
      </w:r>
      <w:r>
        <w:rPr>
          <w:rFonts w:ascii="AppleSystemUIFontItalic" w:hAnsi="AppleSystemUIFontItalic" w:cs="AppleSystemUIFontItalic"/>
          <w:i/>
          <w:iCs/>
          <w:u w:val="single"/>
        </w:rPr>
        <w:t xml:space="preserve">(Jeff [Product Owner], </w:t>
      </w:r>
      <w:proofErr w:type="spellStart"/>
      <w:r>
        <w:rPr>
          <w:rFonts w:ascii="AppleSystemUIFontItalic" w:hAnsi="AppleSystemUIFontItalic" w:cs="AppleSystemUIFontItalic"/>
          <w:i/>
          <w:iCs/>
          <w:u w:val="single"/>
        </w:rPr>
        <w:t>Eben</w:t>
      </w:r>
      <w:proofErr w:type="spellEnd"/>
      <w:r>
        <w:rPr>
          <w:rFonts w:ascii="AppleSystemUIFontItalic" w:hAnsi="AppleSystemUIFontItalic" w:cs="AppleSystemUIFontItalic"/>
          <w:i/>
          <w:iCs/>
          <w:u w:val="single"/>
        </w:rPr>
        <w:t xml:space="preserve"> [SME], and Rob [Scrum Master])</w:t>
      </w:r>
    </w:p>
    <w:p w14:paraId="6DDDDF41" w14:textId="77777777" w:rsidR="00C57A80" w:rsidRDefault="00C57A80" w:rsidP="00C57A80">
      <w:pPr>
        <w:numPr>
          <w:ilvl w:val="0"/>
          <w:numId w:val="8"/>
        </w:numPr>
        <w:autoSpaceDE w:val="0"/>
        <w:autoSpaceDN w:val="0"/>
        <w:adjustRightInd w:val="0"/>
        <w:ind w:left="0" w:firstLine="0"/>
        <w:rPr>
          <w:rFonts w:ascii="AppleSystemUIFont" w:hAnsi="AppleSystemUIFont" w:cs="AppleSystemUIFont"/>
        </w:rPr>
      </w:pPr>
      <w:r>
        <w:rPr>
          <w:rFonts w:ascii="AppleSystemUIFont" w:hAnsi="AppleSystemUIFont" w:cs="AppleSystemUIFont"/>
        </w:rPr>
        <w:t>Kickoff the sprint and begin with scrums. </w:t>
      </w:r>
      <w:r>
        <w:rPr>
          <w:rFonts w:ascii="AppleSystemUIFontItalic" w:hAnsi="AppleSystemUIFontItalic" w:cs="AppleSystemUIFontItalic"/>
          <w:i/>
          <w:iCs/>
          <w:u w:val="single"/>
        </w:rPr>
        <w:t>(All)</w:t>
      </w:r>
    </w:p>
    <w:p w14:paraId="73CA9FD8"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We are really looking forward to moving ahead with you on this project Rob. We think we have a good marriage of concept, approach, management, talent, and a passionate team to get the work done successfully. Please weigh in with your comments and feedback on the above and let's make this happen.</w:t>
      </w:r>
    </w:p>
    <w:p w14:paraId="3F631C94" w14:textId="77777777" w:rsidR="00C57A80" w:rsidRDefault="00C57A80" w:rsidP="00C57A80">
      <w:pPr>
        <w:autoSpaceDE w:val="0"/>
        <w:autoSpaceDN w:val="0"/>
        <w:adjustRightInd w:val="0"/>
        <w:rPr>
          <w:rFonts w:ascii="AppleSystemUIFont" w:hAnsi="AppleSystemUIFont" w:cs="AppleSystemUIFont"/>
        </w:rPr>
      </w:pPr>
    </w:p>
    <w:p w14:paraId="584C1E06" w14:textId="77777777" w:rsidR="00C57A80" w:rsidRDefault="00C57A80" w:rsidP="00C57A80">
      <w:pPr>
        <w:autoSpaceDE w:val="0"/>
        <w:autoSpaceDN w:val="0"/>
        <w:adjustRightInd w:val="0"/>
        <w:rPr>
          <w:rFonts w:ascii="AppleSystemUIFont" w:hAnsi="AppleSystemUIFont" w:cs="AppleSystemUIFont"/>
        </w:rPr>
      </w:pPr>
      <w:r>
        <w:rPr>
          <w:rFonts w:ascii="AppleSystemUIFont" w:hAnsi="AppleSystemUIFont" w:cs="AppleSystemUIFont"/>
        </w:rPr>
        <w:t>Thanks,</w:t>
      </w:r>
    </w:p>
    <w:p w14:paraId="63C7366B" w14:textId="7B28B839" w:rsidR="004A4A4A" w:rsidRDefault="00C57A80" w:rsidP="00C57A80">
      <w:proofErr w:type="spellStart"/>
      <w:r>
        <w:rPr>
          <w:rFonts w:ascii="AppleSystemUIFont" w:hAnsi="AppleSystemUIFont" w:cs="AppleSystemUIFont"/>
        </w:rPr>
        <w:t>Eben</w:t>
      </w:r>
      <w:proofErr w:type="spellEnd"/>
    </w:p>
    <w:sectPr w:rsidR="004A4A4A" w:rsidSect="00363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BFC007E"/>
    <w:multiLevelType w:val="multilevel"/>
    <w:tmpl w:val="3C1C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117313"/>
    <w:multiLevelType w:val="multilevel"/>
    <w:tmpl w:val="CABE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3D7658"/>
    <w:multiLevelType w:val="multilevel"/>
    <w:tmpl w:val="CBE8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C03290"/>
    <w:multiLevelType w:val="multilevel"/>
    <w:tmpl w:val="0E84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5"/>
  </w:num>
  <w:num w:numId="4">
    <w:abstractNumId w:val="6"/>
  </w:num>
  <w:num w:numId="5">
    <w:abstractNumId w:val="0"/>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80"/>
    <w:rsid w:val="003637CC"/>
    <w:rsid w:val="00C57A80"/>
    <w:rsid w:val="00DF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EFF4"/>
  <w15:chartTrackingRefBased/>
  <w15:docId w15:val="{26812833-6C1F-DC42-B586-98137B24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2194569">
      <w:bodyDiv w:val="1"/>
      <w:marLeft w:val="0"/>
      <w:marRight w:val="0"/>
      <w:marTop w:val="0"/>
      <w:marBottom w:val="0"/>
      <w:divBdr>
        <w:top w:val="none" w:sz="0" w:space="0" w:color="auto"/>
        <w:left w:val="none" w:sz="0" w:space="0" w:color="auto"/>
        <w:bottom w:val="none" w:sz="0" w:space="0" w:color="auto"/>
        <w:right w:val="none" w:sz="0" w:space="0" w:color="auto"/>
      </w:divBdr>
      <w:divsChild>
        <w:div w:id="1493644167">
          <w:marLeft w:val="0"/>
          <w:marRight w:val="0"/>
          <w:marTop w:val="0"/>
          <w:marBottom w:val="0"/>
          <w:divBdr>
            <w:top w:val="none" w:sz="0" w:space="0" w:color="auto"/>
            <w:left w:val="none" w:sz="0" w:space="0" w:color="auto"/>
            <w:bottom w:val="none" w:sz="0" w:space="0" w:color="auto"/>
            <w:right w:val="none" w:sz="0" w:space="0" w:color="auto"/>
          </w:divBdr>
        </w:div>
        <w:div w:id="1760297064">
          <w:marLeft w:val="0"/>
          <w:marRight w:val="0"/>
          <w:marTop w:val="0"/>
          <w:marBottom w:val="0"/>
          <w:divBdr>
            <w:top w:val="none" w:sz="0" w:space="0" w:color="auto"/>
            <w:left w:val="none" w:sz="0" w:space="0" w:color="auto"/>
            <w:bottom w:val="none" w:sz="0" w:space="0" w:color="auto"/>
            <w:right w:val="none" w:sz="0" w:space="0" w:color="auto"/>
          </w:divBdr>
        </w:div>
        <w:div w:id="376318149">
          <w:marLeft w:val="0"/>
          <w:marRight w:val="0"/>
          <w:marTop w:val="0"/>
          <w:marBottom w:val="0"/>
          <w:divBdr>
            <w:top w:val="none" w:sz="0" w:space="0" w:color="auto"/>
            <w:left w:val="none" w:sz="0" w:space="0" w:color="auto"/>
            <w:bottom w:val="none" w:sz="0" w:space="0" w:color="auto"/>
            <w:right w:val="none" w:sz="0" w:space="0" w:color="auto"/>
          </w:divBdr>
        </w:div>
        <w:div w:id="263998405">
          <w:marLeft w:val="0"/>
          <w:marRight w:val="0"/>
          <w:marTop w:val="0"/>
          <w:marBottom w:val="0"/>
          <w:divBdr>
            <w:top w:val="none" w:sz="0" w:space="0" w:color="auto"/>
            <w:left w:val="none" w:sz="0" w:space="0" w:color="auto"/>
            <w:bottom w:val="none" w:sz="0" w:space="0" w:color="auto"/>
            <w:right w:val="none" w:sz="0" w:space="0" w:color="auto"/>
          </w:divBdr>
        </w:div>
        <w:div w:id="1652783583">
          <w:marLeft w:val="0"/>
          <w:marRight w:val="0"/>
          <w:marTop w:val="0"/>
          <w:marBottom w:val="0"/>
          <w:divBdr>
            <w:top w:val="none" w:sz="0" w:space="0" w:color="auto"/>
            <w:left w:val="none" w:sz="0" w:space="0" w:color="auto"/>
            <w:bottom w:val="none" w:sz="0" w:space="0" w:color="auto"/>
            <w:right w:val="none" w:sz="0" w:space="0" w:color="auto"/>
          </w:divBdr>
        </w:div>
        <w:div w:id="280890072">
          <w:marLeft w:val="0"/>
          <w:marRight w:val="0"/>
          <w:marTop w:val="0"/>
          <w:marBottom w:val="0"/>
          <w:divBdr>
            <w:top w:val="none" w:sz="0" w:space="0" w:color="auto"/>
            <w:left w:val="none" w:sz="0" w:space="0" w:color="auto"/>
            <w:bottom w:val="none" w:sz="0" w:space="0" w:color="auto"/>
            <w:right w:val="none" w:sz="0" w:space="0" w:color="auto"/>
          </w:divBdr>
        </w:div>
        <w:div w:id="361832951">
          <w:marLeft w:val="0"/>
          <w:marRight w:val="0"/>
          <w:marTop w:val="0"/>
          <w:marBottom w:val="0"/>
          <w:divBdr>
            <w:top w:val="none" w:sz="0" w:space="0" w:color="auto"/>
            <w:left w:val="none" w:sz="0" w:space="0" w:color="auto"/>
            <w:bottom w:val="none" w:sz="0" w:space="0" w:color="auto"/>
            <w:right w:val="none" w:sz="0" w:space="0" w:color="auto"/>
          </w:divBdr>
        </w:div>
        <w:div w:id="118190732">
          <w:marLeft w:val="0"/>
          <w:marRight w:val="0"/>
          <w:marTop w:val="0"/>
          <w:marBottom w:val="0"/>
          <w:divBdr>
            <w:top w:val="none" w:sz="0" w:space="0" w:color="auto"/>
            <w:left w:val="none" w:sz="0" w:space="0" w:color="auto"/>
            <w:bottom w:val="none" w:sz="0" w:space="0" w:color="auto"/>
            <w:right w:val="none" w:sz="0" w:space="0" w:color="auto"/>
          </w:divBdr>
        </w:div>
        <w:div w:id="1538154341">
          <w:marLeft w:val="0"/>
          <w:marRight w:val="0"/>
          <w:marTop w:val="0"/>
          <w:marBottom w:val="0"/>
          <w:divBdr>
            <w:top w:val="none" w:sz="0" w:space="0" w:color="auto"/>
            <w:left w:val="none" w:sz="0" w:space="0" w:color="auto"/>
            <w:bottom w:val="none" w:sz="0" w:space="0" w:color="auto"/>
            <w:right w:val="none" w:sz="0" w:space="0" w:color="auto"/>
          </w:divBdr>
          <w:divsChild>
            <w:div w:id="1884250839">
              <w:marLeft w:val="0"/>
              <w:marRight w:val="0"/>
              <w:marTop w:val="0"/>
              <w:marBottom w:val="0"/>
              <w:divBdr>
                <w:top w:val="none" w:sz="0" w:space="0" w:color="auto"/>
                <w:left w:val="none" w:sz="0" w:space="0" w:color="auto"/>
                <w:bottom w:val="none" w:sz="0" w:space="0" w:color="auto"/>
                <w:right w:val="none" w:sz="0" w:space="0" w:color="auto"/>
              </w:divBdr>
            </w:div>
            <w:div w:id="1202593142">
              <w:marLeft w:val="0"/>
              <w:marRight w:val="0"/>
              <w:marTop w:val="0"/>
              <w:marBottom w:val="0"/>
              <w:divBdr>
                <w:top w:val="none" w:sz="0" w:space="0" w:color="auto"/>
                <w:left w:val="none" w:sz="0" w:space="0" w:color="auto"/>
                <w:bottom w:val="none" w:sz="0" w:space="0" w:color="auto"/>
                <w:right w:val="none" w:sz="0" w:space="0" w:color="auto"/>
              </w:divBdr>
            </w:div>
            <w:div w:id="915092369">
              <w:marLeft w:val="0"/>
              <w:marRight w:val="0"/>
              <w:marTop w:val="0"/>
              <w:marBottom w:val="0"/>
              <w:divBdr>
                <w:top w:val="none" w:sz="0" w:space="0" w:color="auto"/>
                <w:left w:val="none" w:sz="0" w:space="0" w:color="auto"/>
                <w:bottom w:val="none" w:sz="0" w:space="0" w:color="auto"/>
                <w:right w:val="none" w:sz="0" w:space="0" w:color="auto"/>
              </w:divBdr>
              <w:divsChild>
                <w:div w:id="1104568004">
                  <w:marLeft w:val="0"/>
                  <w:marRight w:val="0"/>
                  <w:marTop w:val="0"/>
                  <w:marBottom w:val="0"/>
                  <w:divBdr>
                    <w:top w:val="none" w:sz="0" w:space="0" w:color="auto"/>
                    <w:left w:val="none" w:sz="0" w:space="0" w:color="auto"/>
                    <w:bottom w:val="none" w:sz="0" w:space="0" w:color="auto"/>
                    <w:right w:val="none" w:sz="0" w:space="0" w:color="auto"/>
                  </w:divBdr>
                </w:div>
              </w:divsChild>
            </w:div>
            <w:div w:id="45230264">
              <w:marLeft w:val="0"/>
              <w:marRight w:val="0"/>
              <w:marTop w:val="0"/>
              <w:marBottom w:val="0"/>
              <w:divBdr>
                <w:top w:val="none" w:sz="0" w:space="0" w:color="auto"/>
                <w:left w:val="none" w:sz="0" w:space="0" w:color="auto"/>
                <w:bottom w:val="none" w:sz="0" w:space="0" w:color="auto"/>
                <w:right w:val="none" w:sz="0" w:space="0" w:color="auto"/>
              </w:divBdr>
              <w:divsChild>
                <w:div w:id="1267233423">
                  <w:marLeft w:val="0"/>
                  <w:marRight w:val="0"/>
                  <w:marTop w:val="0"/>
                  <w:marBottom w:val="0"/>
                  <w:divBdr>
                    <w:top w:val="none" w:sz="0" w:space="0" w:color="auto"/>
                    <w:left w:val="none" w:sz="0" w:space="0" w:color="auto"/>
                    <w:bottom w:val="none" w:sz="0" w:space="0" w:color="auto"/>
                    <w:right w:val="none" w:sz="0" w:space="0" w:color="auto"/>
                  </w:divBdr>
                </w:div>
              </w:divsChild>
            </w:div>
            <w:div w:id="540215021">
              <w:marLeft w:val="0"/>
              <w:marRight w:val="0"/>
              <w:marTop w:val="0"/>
              <w:marBottom w:val="0"/>
              <w:divBdr>
                <w:top w:val="none" w:sz="0" w:space="0" w:color="auto"/>
                <w:left w:val="none" w:sz="0" w:space="0" w:color="auto"/>
                <w:bottom w:val="none" w:sz="0" w:space="0" w:color="auto"/>
                <w:right w:val="none" w:sz="0" w:space="0" w:color="auto"/>
              </w:divBdr>
            </w:div>
            <w:div w:id="802309938">
              <w:marLeft w:val="0"/>
              <w:marRight w:val="0"/>
              <w:marTop w:val="0"/>
              <w:marBottom w:val="0"/>
              <w:divBdr>
                <w:top w:val="none" w:sz="0" w:space="0" w:color="auto"/>
                <w:left w:val="none" w:sz="0" w:space="0" w:color="auto"/>
                <w:bottom w:val="none" w:sz="0" w:space="0" w:color="auto"/>
                <w:right w:val="none" w:sz="0" w:space="0" w:color="auto"/>
              </w:divBdr>
            </w:div>
            <w:div w:id="16217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628</Words>
  <Characters>3581</Characters>
  <Application>Microsoft Office Word</Application>
  <DocSecurity>0</DocSecurity>
  <Lines>29</Lines>
  <Paragraphs>8</Paragraphs>
  <ScaleCrop>false</ScaleCrop>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Wheeler</dc:creator>
  <cp:keywords/>
  <dc:description/>
  <cp:lastModifiedBy>Robert Wheeler</cp:lastModifiedBy>
  <cp:revision>1</cp:revision>
  <dcterms:created xsi:type="dcterms:W3CDTF">2021-06-04T13:40:00Z</dcterms:created>
  <dcterms:modified xsi:type="dcterms:W3CDTF">2021-06-04T13:41:00Z</dcterms:modified>
</cp:coreProperties>
</file>